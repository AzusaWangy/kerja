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45B9" w:rsidRDefault="00BE7CD8">
      <w:pPr>
        <w:spacing w:before="55"/>
        <w:ind w:left="3689" w:right="3665"/>
        <w:jc w:val="center"/>
        <w:rPr>
          <w:rFonts w:ascii="Calibri" w:eastAsia="Calibri" w:hAnsi="Calibri" w:cs="Calibri"/>
          <w:sz w:val="22"/>
          <w:szCs w:val="22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left:0;text-align:left;margin-left:70.8pt;margin-top:47pt;width:124pt;height:57.4pt;z-index:-251659264;mso-position-horizontal-relative:page;mso-position-vertical-relative:page">
            <v:imagedata r:id="rId5" o:title=""/>
            <w10:wrap anchorx="page" anchory="page"/>
          </v:shape>
        </w:pict>
      </w:r>
      <w:r>
        <w:rPr>
          <w:rFonts w:ascii="Calibri" w:eastAsia="Calibri" w:hAnsi="Calibri" w:cs="Calibri"/>
          <w:b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b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RA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b/>
          <w:sz w:val="22"/>
          <w:szCs w:val="22"/>
        </w:rPr>
        <w:t>EL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KS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</w:p>
    <w:p w:rsidR="00F945B9" w:rsidRDefault="00F945B9">
      <w:pPr>
        <w:spacing w:before="3" w:line="180" w:lineRule="exact"/>
        <w:rPr>
          <w:sz w:val="18"/>
          <w:szCs w:val="18"/>
        </w:rPr>
      </w:pPr>
    </w:p>
    <w:p w:rsidR="00F945B9" w:rsidRDefault="00BE7CD8">
      <w:pPr>
        <w:ind w:left="2513" w:right="2495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1"/>
          <w:sz w:val="22"/>
          <w:szCs w:val="22"/>
        </w:rPr>
        <w:t>TO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(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st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 xml:space="preserve">sh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 xml:space="preserve">r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rn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l C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ca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)</w:t>
      </w:r>
    </w:p>
    <w:p w:rsidR="00F945B9" w:rsidRDefault="00F945B9">
      <w:pPr>
        <w:spacing w:line="200" w:lineRule="exact"/>
      </w:pPr>
    </w:p>
    <w:p w:rsidR="00F945B9" w:rsidRDefault="00F945B9">
      <w:pPr>
        <w:spacing w:line="200" w:lineRule="exact"/>
      </w:pPr>
    </w:p>
    <w:p w:rsidR="00F945B9" w:rsidRDefault="00F945B9">
      <w:pPr>
        <w:spacing w:before="11" w:line="220" w:lineRule="exact"/>
        <w:rPr>
          <w:sz w:val="22"/>
          <w:szCs w:val="22"/>
        </w:rPr>
      </w:pPr>
    </w:p>
    <w:p w:rsidR="00F945B9" w:rsidRDefault="00BE7CD8">
      <w:pPr>
        <w:spacing w:line="400" w:lineRule="auto"/>
        <w:ind w:left="117" w:right="3713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Se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4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aa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5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5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ku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4"/>
          <w:sz w:val="22"/>
          <w:szCs w:val="22"/>
        </w:rPr>
        <w:t>u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                     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-1"/>
          <w:sz w:val="22"/>
          <w:szCs w:val="22"/>
        </w:rPr>
        <w:t>er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RI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un</w:t>
      </w:r>
      <w:proofErr w:type="spellEnd"/>
    </w:p>
    <w:p w:rsidR="00F945B9" w:rsidRDefault="00BE7CD8">
      <w:pPr>
        <w:spacing w:before="4"/>
        <w:ind w:left="117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Lok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                                 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C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T-</w:t>
      </w:r>
      <w:r>
        <w:rPr>
          <w:rFonts w:ascii="Calibri" w:eastAsia="Calibri" w:hAnsi="Calibri" w:cs="Calibri"/>
          <w:sz w:val="22"/>
          <w:szCs w:val="22"/>
        </w:rPr>
        <w:t>1</w:t>
      </w:r>
    </w:p>
    <w:p w:rsidR="00F945B9" w:rsidRDefault="00F945B9">
      <w:pPr>
        <w:spacing w:before="10" w:line="160" w:lineRule="exact"/>
        <w:rPr>
          <w:sz w:val="17"/>
          <w:szCs w:val="17"/>
        </w:rPr>
      </w:pPr>
    </w:p>
    <w:p w:rsidR="00F945B9" w:rsidRDefault="00BE7CD8">
      <w:pPr>
        <w:ind w:left="117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aa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             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19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us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2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>26</w:t>
      </w:r>
    </w:p>
    <w:p w:rsidR="00F945B9" w:rsidRDefault="00F945B9">
      <w:pPr>
        <w:spacing w:before="3" w:line="180" w:lineRule="exact"/>
        <w:rPr>
          <w:sz w:val="18"/>
          <w:szCs w:val="18"/>
        </w:rPr>
      </w:pPr>
    </w:p>
    <w:p w:rsidR="00F945B9" w:rsidRDefault="00BE7CD8">
      <w:pPr>
        <w:spacing w:line="400" w:lineRule="auto"/>
        <w:ind w:left="117" w:right="5109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3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               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uk</w:t>
      </w:r>
      <w:r>
        <w:rPr>
          <w:rFonts w:ascii="Calibri" w:eastAsia="Calibri" w:hAnsi="Calibri" w:cs="Calibri"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09</w:t>
      </w:r>
      <w:r>
        <w:rPr>
          <w:rFonts w:ascii="Calibri" w:eastAsia="Calibri" w:hAnsi="Calibri" w:cs="Calibri"/>
          <w:spacing w:val="1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15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 xml:space="preserve">B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um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                        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8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</w:p>
    <w:p w:rsidR="00F945B9" w:rsidRDefault="00BE7CD8">
      <w:pPr>
        <w:spacing w:before="4" w:line="400" w:lineRule="auto"/>
        <w:ind w:left="117" w:right="367"/>
        <w:rPr>
          <w:rFonts w:ascii="Calibri" w:eastAsia="Calibri" w:hAnsi="Calibri" w:cs="Calibri"/>
          <w:sz w:val="22"/>
          <w:szCs w:val="22"/>
        </w:rPr>
      </w:pPr>
      <w:r>
        <w:pict>
          <v:group id="_x0000_s1026" style="position:absolute;left:0;text-align:left;margin-left:339.8pt;margin-top:7.8pt;width:49.5pt;height:.75pt;z-index:-251658240;mso-position-horizontal-relative:page" coordorigin="6796,156" coordsize="990,15">
            <v:shape id="_x0000_s1027" style="position:absolute;left:6796;top:156;width:990;height:15" coordorigin="6796,156" coordsize="990,15" path="m6796,171r990,-15e" filled="f" strokeweight="1.6pt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spacing w:val="2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mi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pork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er</w:t>
      </w:r>
      <w:r>
        <w:rPr>
          <w:rFonts w:ascii="Calibri" w:eastAsia="Calibri" w:hAnsi="Calibri" w:cs="Calibri"/>
          <w:spacing w:val="3"/>
          <w:sz w:val="22"/>
          <w:szCs w:val="22"/>
        </w:rPr>
        <w:t>j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nc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nc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4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ra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ku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ng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pi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          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</w:p>
    <w:p w:rsidR="00F945B9" w:rsidRDefault="00BE7CD8">
      <w:pPr>
        <w:ind w:left="47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1.  </w:t>
      </w:r>
      <w:r>
        <w:rPr>
          <w:rFonts w:ascii="Calibri" w:eastAsia="Calibri" w:hAnsi="Calibri" w:cs="Calibri"/>
          <w:spacing w:val="4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Di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awa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4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ec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kn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</w:p>
    <w:p w:rsidR="00F945B9" w:rsidRDefault="00F945B9">
      <w:pPr>
        <w:spacing w:before="3" w:line="180" w:lineRule="exact"/>
        <w:rPr>
          <w:sz w:val="18"/>
          <w:szCs w:val="18"/>
        </w:rPr>
      </w:pPr>
    </w:p>
    <w:p w:rsidR="00F945B9" w:rsidRDefault="00BE7CD8">
      <w:pPr>
        <w:spacing w:line="257" w:lineRule="auto"/>
        <w:ind w:left="837" w:right="6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1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om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te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mp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pacing w:val="33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i/>
          <w:spacing w:val="3"/>
          <w:sz w:val="22"/>
          <w:szCs w:val="22"/>
        </w:rPr>
        <w:t>o</w:t>
      </w:r>
      <w:r>
        <w:rPr>
          <w:rFonts w:ascii="Calibri" w:eastAsia="Calibri" w:hAnsi="Calibri" w:cs="Calibri"/>
          <w:i/>
          <w:sz w:val="22"/>
          <w:szCs w:val="22"/>
        </w:rPr>
        <w:t>g</w:t>
      </w:r>
      <w:r>
        <w:rPr>
          <w:rFonts w:ascii="Calibri" w:eastAsia="Calibri" w:hAnsi="Calibri" w:cs="Calibri"/>
          <w:i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i/>
          <w:spacing w:val="3"/>
          <w:sz w:val="22"/>
          <w:szCs w:val="22"/>
        </w:rPr>
        <w:t>u</w:t>
      </w:r>
      <w:r>
        <w:rPr>
          <w:rFonts w:ascii="Calibri" w:eastAsia="Calibri" w:hAnsi="Calibri" w:cs="Calibri"/>
          <w:i/>
          <w:sz w:val="22"/>
          <w:szCs w:val="22"/>
        </w:rPr>
        <w:t>t</w:t>
      </w:r>
      <w:r>
        <w:rPr>
          <w:rFonts w:ascii="Calibri" w:eastAsia="Calibri" w:hAnsi="Calibri" w:cs="Calibri"/>
          <w:i/>
          <w:spacing w:val="3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4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mun</w:t>
      </w:r>
      <w:proofErr w:type="spellEnd"/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m</w:t>
      </w:r>
      <w:proofErr w:type="spellEnd"/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1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er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ukk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</w:rPr>
        <w:t>Au</w:t>
      </w:r>
      <w:r>
        <w:rPr>
          <w:rFonts w:ascii="Calibri" w:eastAsia="Calibri" w:hAnsi="Calibri" w:cs="Calibri"/>
          <w:i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i/>
          <w:spacing w:val="3"/>
          <w:sz w:val="22"/>
          <w:szCs w:val="22"/>
        </w:rPr>
        <w:t>h</w:t>
      </w:r>
      <w:r>
        <w:rPr>
          <w:rFonts w:ascii="Calibri" w:eastAsia="Calibri" w:hAnsi="Calibri" w:cs="Calibri"/>
          <w:i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i/>
          <w:sz w:val="22"/>
          <w:szCs w:val="22"/>
        </w:rPr>
        <w:t>r</w:t>
      </w:r>
      <w:r>
        <w:rPr>
          <w:rFonts w:ascii="Calibri" w:eastAsia="Calibri" w:hAnsi="Calibri" w:cs="Calibri"/>
          <w:i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i/>
          <w:spacing w:val="1"/>
          <w:sz w:val="22"/>
          <w:szCs w:val="22"/>
        </w:rPr>
        <w:t>z</w:t>
      </w:r>
      <w:r>
        <w:rPr>
          <w:rFonts w:ascii="Calibri" w:eastAsia="Calibri" w:hAnsi="Calibri" w:cs="Calibri"/>
          <w:i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i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i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i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i/>
          <w:sz w:val="22"/>
          <w:szCs w:val="22"/>
        </w:rPr>
        <w:t>n</w:t>
      </w:r>
      <w:r>
        <w:rPr>
          <w:rFonts w:ascii="Calibri" w:eastAsia="Calibri" w:hAnsi="Calibri" w:cs="Calibri"/>
          <w:i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i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i/>
          <w:spacing w:val="2"/>
          <w:sz w:val="22"/>
          <w:szCs w:val="22"/>
        </w:rPr>
        <w:t>m</w:t>
      </w:r>
      <w:r>
        <w:rPr>
          <w:rFonts w:ascii="Calibri" w:eastAsia="Calibri" w:hAnsi="Calibri" w:cs="Calibri"/>
          <w:i/>
          <w:spacing w:val="-1"/>
          <w:sz w:val="22"/>
          <w:szCs w:val="22"/>
        </w:rPr>
        <w:t>be</w:t>
      </w:r>
      <w:r>
        <w:rPr>
          <w:rFonts w:ascii="Calibri" w:eastAsia="Calibri" w:hAnsi="Calibri" w:cs="Calibri"/>
          <w:i/>
          <w:sz w:val="22"/>
          <w:szCs w:val="22"/>
        </w:rPr>
        <w:t>r</w:t>
      </w:r>
      <w:r>
        <w:rPr>
          <w:rFonts w:ascii="Calibri" w:eastAsia="Calibri" w:hAnsi="Calibri" w:cs="Calibri"/>
          <w:i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ng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sa</w:t>
      </w:r>
      <w:r>
        <w:rPr>
          <w:rFonts w:ascii="Calibri" w:eastAsia="Calibri" w:hAnsi="Calibri" w:cs="Calibri"/>
          <w:sz w:val="22"/>
          <w:szCs w:val="22"/>
        </w:rPr>
        <w:t>ma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:rsidR="00F945B9" w:rsidRDefault="00F945B9">
      <w:pPr>
        <w:spacing w:line="200" w:lineRule="exact"/>
      </w:pPr>
    </w:p>
    <w:p w:rsidR="00F945B9" w:rsidRDefault="00F945B9">
      <w:pPr>
        <w:spacing w:line="200" w:lineRule="exact"/>
      </w:pPr>
    </w:p>
    <w:p w:rsidR="00F945B9" w:rsidRDefault="00F945B9">
      <w:pPr>
        <w:spacing w:before="12" w:line="200" w:lineRule="exact"/>
      </w:pPr>
    </w:p>
    <w:p w:rsidR="00F945B9" w:rsidRDefault="00BE7CD8">
      <w:pPr>
        <w:ind w:left="117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ara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4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ng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er</w:t>
      </w:r>
      <w:r>
        <w:rPr>
          <w:rFonts w:ascii="Calibri" w:eastAsia="Calibri" w:hAnsi="Calibri" w:cs="Calibri"/>
          <w:sz w:val="22"/>
          <w:szCs w:val="22"/>
        </w:rPr>
        <w:t>j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di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</w:p>
    <w:p w:rsidR="00F945B9" w:rsidRDefault="00F945B9">
      <w:pPr>
        <w:spacing w:before="3" w:line="180" w:lineRule="exact"/>
        <w:rPr>
          <w:sz w:val="18"/>
          <w:szCs w:val="18"/>
        </w:rPr>
      </w:pPr>
    </w:p>
    <w:p w:rsidR="00F945B9" w:rsidRDefault="00BE7CD8">
      <w:pPr>
        <w:ind w:left="47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1.  </w:t>
      </w:r>
      <w:r>
        <w:rPr>
          <w:rFonts w:ascii="Calibri" w:eastAsia="Calibri" w:hAnsi="Calibri" w:cs="Calibri"/>
          <w:spacing w:val="4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-</w:t>
      </w:r>
    </w:p>
    <w:p w:rsidR="00F945B9" w:rsidRDefault="00F945B9">
      <w:pPr>
        <w:spacing w:line="200" w:lineRule="exact"/>
      </w:pPr>
    </w:p>
    <w:p w:rsidR="00F945B9" w:rsidRDefault="00F945B9">
      <w:pPr>
        <w:spacing w:line="200" w:lineRule="exact"/>
      </w:pPr>
    </w:p>
    <w:p w:rsidR="00F945B9" w:rsidRDefault="00F945B9">
      <w:pPr>
        <w:spacing w:before="12" w:line="220" w:lineRule="exact"/>
        <w:rPr>
          <w:sz w:val="22"/>
          <w:szCs w:val="22"/>
        </w:rPr>
      </w:pPr>
    </w:p>
    <w:p w:rsidR="00F945B9" w:rsidRDefault="00BE7CD8">
      <w:pPr>
        <w:spacing w:line="257" w:lineRule="auto"/>
        <w:ind w:left="117" w:right="61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Ac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pacing w:val="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aa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ni</w:t>
      </w:r>
      <w:proofErr w:type="spellEnd"/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5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-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pacing w:val="4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ar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kon</w:t>
      </w:r>
      <w:r>
        <w:rPr>
          <w:rFonts w:ascii="Calibri" w:eastAsia="Calibri" w:hAnsi="Calibri" w:cs="Calibri"/>
          <w:spacing w:val="1"/>
          <w:sz w:val="22"/>
          <w:szCs w:val="22"/>
        </w:rPr>
        <w:t>di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ng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da</w:t>
      </w:r>
      <w:proofErr w:type="spellEnd"/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S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er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2"/>
          <w:sz w:val="22"/>
          <w:szCs w:val="22"/>
        </w:rPr>
        <w:t>is</w:t>
      </w:r>
      <w:r>
        <w:rPr>
          <w:rFonts w:ascii="Calibri" w:eastAsia="Calibri" w:hAnsi="Calibri" w:cs="Calibri"/>
          <w:sz w:val="22"/>
          <w:szCs w:val="22"/>
        </w:rPr>
        <w:t>or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oord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4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pacing w:val="7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:rsidR="00F945B9" w:rsidRDefault="00F945B9">
      <w:pPr>
        <w:spacing w:line="200" w:lineRule="exact"/>
      </w:pPr>
    </w:p>
    <w:p w:rsidR="00F945B9" w:rsidRDefault="00F945B9">
      <w:pPr>
        <w:spacing w:line="200" w:lineRule="exact"/>
      </w:pPr>
    </w:p>
    <w:p w:rsidR="00F945B9" w:rsidRDefault="00F945B9">
      <w:pPr>
        <w:spacing w:before="12" w:line="200" w:lineRule="exact"/>
      </w:pPr>
    </w:p>
    <w:p w:rsidR="00F945B9" w:rsidRDefault="00BE7CD8">
      <w:pPr>
        <w:ind w:left="117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19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us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2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>26</w:t>
      </w:r>
    </w:p>
    <w:p w:rsidR="00F945B9" w:rsidRDefault="00F945B9">
      <w:pPr>
        <w:spacing w:before="9" w:line="160" w:lineRule="exact"/>
        <w:rPr>
          <w:sz w:val="17"/>
          <w:szCs w:val="17"/>
        </w:rPr>
      </w:pPr>
    </w:p>
    <w:p w:rsidR="00F945B9" w:rsidRDefault="00BE7CD8">
      <w:pPr>
        <w:ind w:left="117"/>
        <w:rPr>
          <w:rFonts w:ascii="Calibri" w:eastAsia="Calibri" w:hAnsi="Calibri" w:cs="Calibri"/>
          <w:sz w:val="22"/>
          <w:szCs w:val="22"/>
        </w:rPr>
      </w:pPr>
      <w:r w:rsidRPr="005E6E6E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4E398C3" wp14:editId="1A684F67">
            <wp:simplePos x="0" y="0"/>
            <wp:positionH relativeFrom="margin">
              <wp:posOffset>584200</wp:posOffset>
            </wp:positionH>
            <wp:positionV relativeFrom="paragraph">
              <wp:posOffset>174625</wp:posOffset>
            </wp:positionV>
            <wp:extent cx="1104900" cy="1160780"/>
            <wp:effectExtent l="0" t="0" r="0" b="0"/>
            <wp:wrapNone/>
            <wp:docPr id="5" name="Picture 4" descr="E:\Data dari hardisk H\ANITA 2022\Mine\ttd\SCAN TTD Bu Fitra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Data dari hardisk H\ANITA 2022\Mine\ttd\SCAN TTD Bu Fitra copy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h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ui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,</w:t>
      </w:r>
    </w:p>
    <w:p w:rsidR="00F945B9" w:rsidRDefault="00BE7CD8">
      <w:pPr>
        <w:spacing w:before="4" w:line="180" w:lineRule="exact"/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6A5D7DB8" wp14:editId="1FACF1A2">
            <wp:simplePos x="0" y="0"/>
            <wp:positionH relativeFrom="margin">
              <wp:align>left</wp:align>
            </wp:positionH>
            <wp:positionV relativeFrom="paragraph">
              <wp:posOffset>39370</wp:posOffset>
            </wp:positionV>
            <wp:extent cx="1047750" cy="1061720"/>
            <wp:effectExtent l="0" t="0" r="0" b="5080"/>
            <wp:wrapNone/>
            <wp:docPr id="1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61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945B9" w:rsidRDefault="00BE7CD8">
      <w:pPr>
        <w:ind w:left="6286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1"/>
          <w:sz w:val="22"/>
          <w:szCs w:val="22"/>
        </w:rPr>
        <w:t>PT</w:t>
      </w:r>
      <w:r>
        <w:rPr>
          <w:rFonts w:ascii="Calibri" w:eastAsia="Calibri" w:hAnsi="Calibri" w:cs="Calibri"/>
          <w:b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rn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 xml:space="preserve">l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st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r</w:t>
      </w:r>
    </w:p>
    <w:p w:rsidR="00F945B9" w:rsidRDefault="00F945B9">
      <w:pPr>
        <w:spacing w:line="200" w:lineRule="exact"/>
      </w:pPr>
    </w:p>
    <w:p w:rsidR="00F945B9" w:rsidRDefault="00F945B9">
      <w:pPr>
        <w:spacing w:line="200" w:lineRule="exact"/>
      </w:pPr>
    </w:p>
    <w:p w:rsidR="00F945B9" w:rsidRDefault="00F945B9">
      <w:pPr>
        <w:spacing w:line="200" w:lineRule="exact"/>
      </w:pPr>
    </w:p>
    <w:p w:rsidR="00F945B9" w:rsidRDefault="00F945B9">
      <w:pPr>
        <w:spacing w:line="200" w:lineRule="exact"/>
      </w:pPr>
      <w:bookmarkStart w:id="0" w:name="_GoBack"/>
      <w:bookmarkEnd w:id="0"/>
    </w:p>
    <w:p w:rsidR="00BE7CD8" w:rsidRDefault="00BE7CD8" w:rsidP="00BE7CD8">
      <w:pPr>
        <w:rPr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5"/>
        <w:gridCol w:w="5095"/>
      </w:tblGrid>
      <w:tr w:rsidR="00BE7CD8" w:rsidTr="00BE7CD8">
        <w:tc>
          <w:tcPr>
            <w:tcW w:w="5095" w:type="dxa"/>
          </w:tcPr>
          <w:p w:rsidR="00BE7CD8" w:rsidRDefault="00BE7CD8" w:rsidP="00BE7CD8">
            <w:pPr>
              <w:rPr>
                <w:rFonts w:ascii="Calibri" w:eastAsia="Calibri" w:hAnsi="Calibri" w:cs="Calibri"/>
                <w:spacing w:val="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           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Fitra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Pinandhita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M.Pd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.</w:t>
            </w:r>
          </w:p>
        </w:tc>
        <w:tc>
          <w:tcPr>
            <w:tcW w:w="5095" w:type="dxa"/>
          </w:tcPr>
          <w:p w:rsidR="00BE7CD8" w:rsidRDefault="00BE7CD8" w:rsidP="00BE7CD8">
            <w:pPr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(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………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…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………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…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………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…</w:t>
            </w:r>
            <w:r>
              <w:rPr>
                <w:rFonts w:ascii="Calibri" w:eastAsia="Calibri" w:hAnsi="Calibri" w:cs="Calibri"/>
                <w:spacing w:val="4"/>
                <w:sz w:val="22"/>
                <w:szCs w:val="22"/>
              </w:rPr>
              <w:t>…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………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…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…)</w:t>
            </w:r>
          </w:p>
        </w:tc>
      </w:tr>
    </w:tbl>
    <w:p w:rsidR="00F945B9" w:rsidRDefault="00BE7CD8" w:rsidP="00BE7CD8">
      <w:pPr>
        <w:rPr>
          <w:rFonts w:ascii="Calibri" w:eastAsia="Calibri" w:hAnsi="Calibri" w:cs="Calibri"/>
          <w:sz w:val="22"/>
          <w:szCs w:val="22"/>
        </w:rPr>
      </w:pPr>
      <w:r>
        <w:rPr>
          <w:sz w:val="18"/>
          <w:szCs w:val="18"/>
        </w:rPr>
        <w:t xml:space="preserve">  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oo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 xml:space="preserve"> …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…</w:t>
      </w:r>
      <w:r>
        <w:rPr>
          <w:rFonts w:ascii="Calibri" w:eastAsia="Calibri" w:hAnsi="Calibri" w:cs="Calibri"/>
          <w:b/>
          <w:sz w:val="22"/>
          <w:szCs w:val="22"/>
        </w:rPr>
        <w:t>…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…</w:t>
      </w:r>
      <w:r>
        <w:rPr>
          <w:rFonts w:ascii="Calibri" w:eastAsia="Calibri" w:hAnsi="Calibri" w:cs="Calibri"/>
          <w:b/>
          <w:sz w:val="22"/>
          <w:szCs w:val="22"/>
        </w:rPr>
        <w:t>…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…</w:t>
      </w:r>
      <w:r>
        <w:rPr>
          <w:rFonts w:ascii="Calibri" w:eastAsia="Calibri" w:hAnsi="Calibri" w:cs="Calibri"/>
          <w:b/>
          <w:sz w:val="22"/>
          <w:szCs w:val="22"/>
        </w:rPr>
        <w:t>…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…</w:t>
      </w:r>
      <w:r>
        <w:rPr>
          <w:rFonts w:ascii="Calibri" w:eastAsia="Calibri" w:hAnsi="Calibri" w:cs="Calibri"/>
          <w:b/>
          <w:sz w:val="22"/>
          <w:szCs w:val="22"/>
        </w:rPr>
        <w:t>…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…</w:t>
      </w:r>
      <w:r>
        <w:rPr>
          <w:rFonts w:ascii="Calibri" w:eastAsia="Calibri" w:hAnsi="Calibri" w:cs="Calibri"/>
          <w:b/>
          <w:sz w:val="22"/>
          <w:szCs w:val="22"/>
        </w:rPr>
        <w:t>…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…</w:t>
      </w:r>
      <w:r>
        <w:rPr>
          <w:rFonts w:ascii="Calibri" w:eastAsia="Calibri" w:hAnsi="Calibri" w:cs="Calibri"/>
          <w:b/>
          <w:sz w:val="22"/>
          <w:szCs w:val="22"/>
        </w:rPr>
        <w:t>…</w:t>
      </w:r>
      <w:r>
        <w:rPr>
          <w:rFonts w:ascii="Calibri" w:eastAsia="Calibri" w:hAnsi="Calibri" w:cs="Calibri"/>
          <w:b/>
          <w:sz w:val="22"/>
          <w:szCs w:val="22"/>
        </w:rPr>
        <w:t xml:space="preserve">                                                                  </w:t>
      </w:r>
      <w:r>
        <w:rPr>
          <w:rFonts w:ascii="Calibri" w:eastAsia="Calibri" w:hAnsi="Calibri" w:cs="Calibri"/>
          <w:b/>
          <w:sz w:val="22"/>
          <w:szCs w:val="22"/>
        </w:rPr>
        <w:t xml:space="preserve">      </w:t>
      </w:r>
      <w:r>
        <w:rPr>
          <w:rFonts w:ascii="Calibri" w:eastAsia="Calibri" w:hAnsi="Calibri" w:cs="Calibri"/>
          <w:b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up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v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 xml:space="preserve">r </w:t>
      </w:r>
      <w:proofErr w:type="spellStart"/>
      <w:r>
        <w:rPr>
          <w:rFonts w:ascii="Calibri" w:eastAsia="Calibri" w:hAnsi="Calibri" w:cs="Calibri"/>
          <w:b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s</w:t>
      </w:r>
      <w:proofErr w:type="spellEnd"/>
    </w:p>
    <w:p w:rsidR="00F945B9" w:rsidRDefault="00F945B9">
      <w:pPr>
        <w:spacing w:before="7" w:line="160" w:lineRule="exact"/>
        <w:rPr>
          <w:sz w:val="17"/>
          <w:szCs w:val="17"/>
        </w:rPr>
      </w:pPr>
    </w:p>
    <w:p w:rsidR="00F945B9" w:rsidRDefault="00BE7CD8">
      <w:pPr>
        <w:ind w:left="117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>*N</w:t>
      </w:r>
      <w:r>
        <w:rPr>
          <w:rFonts w:ascii="Calibri" w:eastAsia="Calibri" w:hAnsi="Calibri" w:cs="Calibri"/>
          <w:spacing w:val="1"/>
          <w:sz w:val="16"/>
          <w:szCs w:val="16"/>
        </w:rPr>
        <w:t>B</w:t>
      </w:r>
      <w:r>
        <w:rPr>
          <w:rFonts w:ascii="Calibri" w:eastAsia="Calibri" w:hAnsi="Calibri" w:cs="Calibri"/>
          <w:sz w:val="16"/>
          <w:szCs w:val="16"/>
        </w:rPr>
        <w:t>: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16"/>
          <w:szCs w:val="16"/>
        </w:rPr>
        <w:t>C</w:t>
      </w:r>
      <w:r>
        <w:rPr>
          <w:rFonts w:ascii="Calibri" w:eastAsia="Calibri" w:hAnsi="Calibri" w:cs="Calibri"/>
          <w:sz w:val="16"/>
          <w:szCs w:val="16"/>
        </w:rPr>
        <w:t>oret</w:t>
      </w:r>
      <w:proofErr w:type="spellEnd"/>
      <w:r>
        <w:rPr>
          <w:rFonts w:ascii="Calibri" w:eastAsia="Calibri" w:hAnsi="Calibri" w:cs="Calibri"/>
          <w:spacing w:val="-1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16"/>
          <w:szCs w:val="16"/>
        </w:rPr>
        <w:t>s</w:t>
      </w:r>
      <w:r>
        <w:rPr>
          <w:rFonts w:ascii="Calibri" w:eastAsia="Calibri" w:hAnsi="Calibri" w:cs="Calibri"/>
          <w:spacing w:val="-1"/>
          <w:sz w:val="16"/>
          <w:szCs w:val="16"/>
        </w:rPr>
        <w:t>ala</w:t>
      </w:r>
      <w:r>
        <w:rPr>
          <w:rFonts w:ascii="Calibri" w:eastAsia="Calibri" w:hAnsi="Calibri" w:cs="Calibri"/>
          <w:sz w:val="16"/>
          <w:szCs w:val="16"/>
        </w:rPr>
        <w:t>h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16"/>
          <w:szCs w:val="16"/>
        </w:rPr>
        <w:t>s</w:t>
      </w:r>
      <w:r>
        <w:rPr>
          <w:rFonts w:ascii="Calibri" w:eastAsia="Calibri" w:hAnsi="Calibri" w:cs="Calibri"/>
          <w:spacing w:val="-1"/>
          <w:sz w:val="16"/>
          <w:szCs w:val="16"/>
        </w:rPr>
        <w:t>a</w:t>
      </w:r>
      <w:r>
        <w:rPr>
          <w:rFonts w:ascii="Calibri" w:eastAsia="Calibri" w:hAnsi="Calibri" w:cs="Calibri"/>
          <w:spacing w:val="-2"/>
          <w:sz w:val="16"/>
          <w:szCs w:val="16"/>
        </w:rPr>
        <w:t>t</w:t>
      </w:r>
      <w:r>
        <w:rPr>
          <w:rFonts w:ascii="Calibri" w:eastAsia="Calibri" w:hAnsi="Calibri" w:cs="Calibri"/>
          <w:sz w:val="16"/>
          <w:szCs w:val="16"/>
        </w:rPr>
        <w:t>u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16"/>
          <w:szCs w:val="16"/>
        </w:rPr>
        <w:t>a</w:t>
      </w:r>
      <w:r>
        <w:rPr>
          <w:rFonts w:ascii="Calibri" w:eastAsia="Calibri" w:hAnsi="Calibri" w:cs="Calibri"/>
          <w:sz w:val="16"/>
          <w:szCs w:val="16"/>
        </w:rPr>
        <w:t>n</w:t>
      </w:r>
      <w:r>
        <w:rPr>
          <w:rFonts w:ascii="Calibri" w:eastAsia="Calibri" w:hAnsi="Calibri" w:cs="Calibri"/>
          <w:spacing w:val="-2"/>
          <w:sz w:val="16"/>
          <w:szCs w:val="16"/>
        </w:rPr>
        <w:t>t</w:t>
      </w:r>
      <w:r>
        <w:rPr>
          <w:rFonts w:ascii="Calibri" w:eastAsia="Calibri" w:hAnsi="Calibri" w:cs="Calibri"/>
          <w:spacing w:val="-1"/>
          <w:sz w:val="16"/>
          <w:szCs w:val="16"/>
        </w:rPr>
        <w:t>a</w:t>
      </w:r>
      <w:r>
        <w:rPr>
          <w:rFonts w:ascii="Calibri" w:eastAsia="Calibri" w:hAnsi="Calibri" w:cs="Calibri"/>
          <w:sz w:val="16"/>
          <w:szCs w:val="16"/>
        </w:rPr>
        <w:t>ra</w:t>
      </w:r>
      <w:proofErr w:type="spellEnd"/>
      <w:r>
        <w:rPr>
          <w:rFonts w:ascii="Calibri" w:eastAsia="Calibri" w:hAnsi="Calibri" w:cs="Calibri"/>
          <w:spacing w:val="-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1"/>
          <w:sz w:val="16"/>
          <w:szCs w:val="16"/>
        </w:rPr>
        <w:t>“</w:t>
      </w:r>
      <w:proofErr w:type="spellStart"/>
      <w:r>
        <w:rPr>
          <w:rFonts w:ascii="Calibri" w:eastAsia="Calibri" w:hAnsi="Calibri" w:cs="Calibri"/>
          <w:spacing w:val="-1"/>
          <w:sz w:val="16"/>
          <w:szCs w:val="16"/>
        </w:rPr>
        <w:t>la</w:t>
      </w:r>
      <w:r>
        <w:rPr>
          <w:rFonts w:ascii="Calibri" w:eastAsia="Calibri" w:hAnsi="Calibri" w:cs="Calibri"/>
          <w:sz w:val="16"/>
          <w:szCs w:val="16"/>
        </w:rPr>
        <w:t>ncar</w:t>
      </w:r>
      <w:proofErr w:type="spellEnd"/>
      <w:r>
        <w:rPr>
          <w:rFonts w:ascii="Calibri" w:eastAsia="Calibri" w:hAnsi="Calibri" w:cs="Calibri"/>
          <w:sz w:val="16"/>
          <w:szCs w:val="16"/>
        </w:rPr>
        <w:t>”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pacing w:val="3"/>
          <w:sz w:val="16"/>
          <w:szCs w:val="16"/>
        </w:rPr>
        <w:t>a</w:t>
      </w:r>
      <w:r>
        <w:rPr>
          <w:rFonts w:ascii="Calibri" w:eastAsia="Calibri" w:hAnsi="Calibri" w:cs="Calibri"/>
          <w:spacing w:val="-2"/>
          <w:sz w:val="16"/>
          <w:szCs w:val="16"/>
        </w:rPr>
        <w:t>t</w:t>
      </w:r>
      <w:r>
        <w:rPr>
          <w:rFonts w:ascii="Calibri" w:eastAsia="Calibri" w:hAnsi="Calibri" w:cs="Calibri"/>
          <w:spacing w:val="-1"/>
          <w:sz w:val="16"/>
          <w:szCs w:val="16"/>
        </w:rPr>
        <w:t>a</w:t>
      </w:r>
      <w:r>
        <w:rPr>
          <w:rFonts w:ascii="Calibri" w:eastAsia="Calibri" w:hAnsi="Calibri" w:cs="Calibri"/>
          <w:sz w:val="16"/>
          <w:szCs w:val="16"/>
        </w:rPr>
        <w:t>u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1"/>
          <w:sz w:val="16"/>
          <w:szCs w:val="16"/>
        </w:rPr>
        <w:t>“</w:t>
      </w:r>
      <w:proofErr w:type="spellStart"/>
      <w:r>
        <w:rPr>
          <w:rFonts w:ascii="Calibri" w:eastAsia="Calibri" w:hAnsi="Calibri" w:cs="Calibri"/>
          <w:spacing w:val="-2"/>
          <w:sz w:val="16"/>
          <w:szCs w:val="16"/>
        </w:rPr>
        <w:t>t</w:t>
      </w:r>
      <w:r>
        <w:rPr>
          <w:rFonts w:ascii="Calibri" w:eastAsia="Calibri" w:hAnsi="Calibri" w:cs="Calibri"/>
          <w:spacing w:val="-1"/>
          <w:sz w:val="16"/>
          <w:szCs w:val="16"/>
        </w:rPr>
        <w:t>i</w:t>
      </w:r>
      <w:r>
        <w:rPr>
          <w:rFonts w:ascii="Calibri" w:eastAsia="Calibri" w:hAnsi="Calibri" w:cs="Calibri"/>
          <w:sz w:val="16"/>
          <w:szCs w:val="16"/>
        </w:rPr>
        <w:t>d</w:t>
      </w:r>
      <w:r>
        <w:rPr>
          <w:rFonts w:ascii="Calibri" w:eastAsia="Calibri" w:hAnsi="Calibri" w:cs="Calibri"/>
          <w:spacing w:val="3"/>
          <w:sz w:val="16"/>
          <w:szCs w:val="16"/>
        </w:rPr>
        <w:t>a</w:t>
      </w:r>
      <w:r>
        <w:rPr>
          <w:rFonts w:ascii="Calibri" w:eastAsia="Calibri" w:hAnsi="Calibri" w:cs="Calibri"/>
          <w:sz w:val="16"/>
          <w:szCs w:val="16"/>
        </w:rPr>
        <w:t>k</w:t>
      </w:r>
      <w:proofErr w:type="spellEnd"/>
      <w:r>
        <w:rPr>
          <w:rFonts w:ascii="Calibri" w:eastAsia="Calibri" w:hAnsi="Calibri" w:cs="Calibri"/>
          <w:spacing w:val="-1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16"/>
          <w:szCs w:val="16"/>
        </w:rPr>
        <w:t>la</w:t>
      </w:r>
      <w:r>
        <w:rPr>
          <w:rFonts w:ascii="Calibri" w:eastAsia="Calibri" w:hAnsi="Calibri" w:cs="Calibri"/>
          <w:sz w:val="16"/>
          <w:szCs w:val="16"/>
        </w:rPr>
        <w:t>ncar</w:t>
      </w:r>
      <w:proofErr w:type="spellEnd"/>
      <w:r>
        <w:rPr>
          <w:rFonts w:ascii="Calibri" w:eastAsia="Calibri" w:hAnsi="Calibri" w:cs="Calibri"/>
          <w:spacing w:val="1"/>
          <w:sz w:val="16"/>
          <w:szCs w:val="16"/>
        </w:rPr>
        <w:t>”</w:t>
      </w:r>
      <w:r>
        <w:rPr>
          <w:rFonts w:ascii="Calibri" w:eastAsia="Calibri" w:hAnsi="Calibri" w:cs="Calibri"/>
          <w:sz w:val="16"/>
          <w:szCs w:val="16"/>
        </w:rPr>
        <w:t xml:space="preserve">, </w:t>
      </w:r>
      <w:proofErr w:type="spellStart"/>
      <w:r>
        <w:rPr>
          <w:rFonts w:ascii="Calibri" w:eastAsia="Calibri" w:hAnsi="Calibri" w:cs="Calibri"/>
          <w:spacing w:val="-1"/>
          <w:sz w:val="16"/>
          <w:szCs w:val="16"/>
        </w:rPr>
        <w:t>a</w:t>
      </w:r>
      <w:r>
        <w:rPr>
          <w:rFonts w:ascii="Calibri" w:eastAsia="Calibri" w:hAnsi="Calibri" w:cs="Calibri"/>
          <w:sz w:val="16"/>
          <w:szCs w:val="16"/>
        </w:rPr>
        <w:t>p</w:t>
      </w:r>
      <w:r>
        <w:rPr>
          <w:rFonts w:ascii="Calibri" w:eastAsia="Calibri" w:hAnsi="Calibri" w:cs="Calibri"/>
          <w:spacing w:val="-1"/>
          <w:sz w:val="16"/>
          <w:szCs w:val="16"/>
        </w:rPr>
        <w:t>a</w:t>
      </w:r>
      <w:r>
        <w:rPr>
          <w:rFonts w:ascii="Calibri" w:eastAsia="Calibri" w:hAnsi="Calibri" w:cs="Calibri"/>
          <w:spacing w:val="4"/>
          <w:sz w:val="16"/>
          <w:szCs w:val="16"/>
        </w:rPr>
        <w:t>b</w:t>
      </w:r>
      <w:r>
        <w:rPr>
          <w:rFonts w:ascii="Calibri" w:eastAsia="Calibri" w:hAnsi="Calibri" w:cs="Calibri"/>
          <w:spacing w:val="-1"/>
          <w:sz w:val="16"/>
          <w:szCs w:val="16"/>
        </w:rPr>
        <w:t>il</w:t>
      </w:r>
      <w:r>
        <w:rPr>
          <w:rFonts w:ascii="Calibri" w:eastAsia="Calibri" w:hAnsi="Calibri" w:cs="Calibri"/>
          <w:sz w:val="16"/>
          <w:szCs w:val="16"/>
        </w:rPr>
        <w:t>a</w:t>
      </w:r>
      <w:proofErr w:type="spellEnd"/>
      <w:r>
        <w:rPr>
          <w:rFonts w:ascii="Calibri" w:eastAsia="Calibri" w:hAnsi="Calibri" w:cs="Calibri"/>
          <w:spacing w:val="3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1"/>
          <w:sz w:val="16"/>
          <w:szCs w:val="16"/>
        </w:rPr>
        <w:t>“</w:t>
      </w:r>
      <w:proofErr w:type="spellStart"/>
      <w:r>
        <w:rPr>
          <w:rFonts w:ascii="Calibri" w:eastAsia="Calibri" w:hAnsi="Calibri" w:cs="Calibri"/>
          <w:spacing w:val="-1"/>
          <w:sz w:val="16"/>
          <w:szCs w:val="16"/>
        </w:rPr>
        <w:t>la</w:t>
      </w:r>
      <w:r>
        <w:rPr>
          <w:rFonts w:ascii="Calibri" w:eastAsia="Calibri" w:hAnsi="Calibri" w:cs="Calibri"/>
          <w:sz w:val="16"/>
          <w:szCs w:val="16"/>
        </w:rPr>
        <w:t>ncar</w:t>
      </w:r>
      <w:proofErr w:type="spellEnd"/>
      <w:r>
        <w:rPr>
          <w:rFonts w:ascii="Calibri" w:eastAsia="Calibri" w:hAnsi="Calibri" w:cs="Calibri"/>
          <w:sz w:val="16"/>
          <w:szCs w:val="16"/>
        </w:rPr>
        <w:t>”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moh</w:t>
      </w:r>
      <w:r>
        <w:rPr>
          <w:rFonts w:ascii="Calibri" w:eastAsia="Calibri" w:hAnsi="Calibri" w:cs="Calibri"/>
          <w:spacing w:val="-1"/>
          <w:sz w:val="16"/>
          <w:szCs w:val="16"/>
        </w:rPr>
        <w:t>o</w:t>
      </w:r>
      <w:r>
        <w:rPr>
          <w:rFonts w:ascii="Calibri" w:eastAsia="Calibri" w:hAnsi="Calibri" w:cs="Calibri"/>
          <w:sz w:val="16"/>
          <w:szCs w:val="16"/>
        </w:rPr>
        <w:t>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16"/>
          <w:szCs w:val="16"/>
        </w:rPr>
        <w:t>k</w:t>
      </w:r>
      <w:r>
        <w:rPr>
          <w:rFonts w:ascii="Calibri" w:eastAsia="Calibri" w:hAnsi="Calibri" w:cs="Calibri"/>
          <w:sz w:val="16"/>
          <w:szCs w:val="16"/>
        </w:rPr>
        <w:t>o</w:t>
      </w:r>
      <w:r>
        <w:rPr>
          <w:rFonts w:ascii="Calibri" w:eastAsia="Calibri" w:hAnsi="Calibri" w:cs="Calibri"/>
          <w:spacing w:val="1"/>
          <w:sz w:val="16"/>
          <w:szCs w:val="16"/>
        </w:rPr>
        <w:t>s</w:t>
      </w:r>
      <w:r>
        <w:rPr>
          <w:rFonts w:ascii="Calibri" w:eastAsia="Calibri" w:hAnsi="Calibri" w:cs="Calibri"/>
          <w:sz w:val="16"/>
          <w:szCs w:val="16"/>
        </w:rPr>
        <w:t>ongk</w:t>
      </w:r>
      <w:r>
        <w:rPr>
          <w:rFonts w:ascii="Calibri" w:eastAsia="Calibri" w:hAnsi="Calibri" w:cs="Calibri"/>
          <w:spacing w:val="-1"/>
          <w:sz w:val="16"/>
          <w:szCs w:val="16"/>
        </w:rPr>
        <w:t>a</w:t>
      </w:r>
      <w:r>
        <w:rPr>
          <w:rFonts w:ascii="Calibri" w:eastAsia="Calibri" w:hAnsi="Calibri" w:cs="Calibri"/>
          <w:sz w:val="16"/>
          <w:szCs w:val="16"/>
        </w:rPr>
        <w:t>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16"/>
          <w:szCs w:val="16"/>
        </w:rPr>
        <w:t>k</w:t>
      </w:r>
      <w:r>
        <w:rPr>
          <w:rFonts w:ascii="Calibri" w:eastAsia="Calibri" w:hAnsi="Calibri" w:cs="Calibri"/>
          <w:sz w:val="16"/>
          <w:szCs w:val="16"/>
        </w:rPr>
        <w:t>enda</w:t>
      </w:r>
      <w:r>
        <w:rPr>
          <w:rFonts w:ascii="Calibri" w:eastAsia="Calibri" w:hAnsi="Calibri" w:cs="Calibri"/>
          <w:spacing w:val="3"/>
          <w:sz w:val="16"/>
          <w:szCs w:val="16"/>
        </w:rPr>
        <w:t>l</w:t>
      </w:r>
      <w:r>
        <w:rPr>
          <w:rFonts w:ascii="Calibri" w:eastAsia="Calibri" w:hAnsi="Calibri" w:cs="Calibri"/>
          <w:sz w:val="16"/>
          <w:szCs w:val="16"/>
        </w:rPr>
        <w:t>a</w:t>
      </w:r>
      <w:proofErr w:type="spellEnd"/>
      <w:r>
        <w:rPr>
          <w:rFonts w:ascii="Calibri" w:eastAsia="Calibri" w:hAnsi="Calibri" w:cs="Calibri"/>
          <w:spacing w:val="-1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d</w:t>
      </w:r>
      <w:r>
        <w:rPr>
          <w:rFonts w:ascii="Calibri" w:eastAsia="Calibri" w:hAnsi="Calibri" w:cs="Calibri"/>
          <w:spacing w:val="-1"/>
          <w:sz w:val="16"/>
          <w:szCs w:val="16"/>
        </w:rPr>
        <w:t>a</w:t>
      </w:r>
      <w:r>
        <w:rPr>
          <w:rFonts w:ascii="Calibri" w:eastAsia="Calibri" w:hAnsi="Calibri" w:cs="Calibri"/>
          <w:sz w:val="16"/>
          <w:szCs w:val="16"/>
        </w:rPr>
        <w:t>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16"/>
          <w:szCs w:val="16"/>
        </w:rPr>
        <w:t>a</w:t>
      </w:r>
      <w:r>
        <w:rPr>
          <w:rFonts w:ascii="Calibri" w:eastAsia="Calibri" w:hAnsi="Calibri" w:cs="Calibri"/>
          <w:sz w:val="16"/>
          <w:szCs w:val="16"/>
        </w:rPr>
        <w:t>p</w:t>
      </w:r>
      <w:r>
        <w:rPr>
          <w:rFonts w:ascii="Calibri" w:eastAsia="Calibri" w:hAnsi="Calibri" w:cs="Calibri"/>
          <w:spacing w:val="-1"/>
          <w:sz w:val="16"/>
          <w:szCs w:val="16"/>
        </w:rPr>
        <w:t>a</w:t>
      </w:r>
      <w:r>
        <w:rPr>
          <w:rFonts w:ascii="Calibri" w:eastAsia="Calibri" w:hAnsi="Calibri" w:cs="Calibri"/>
          <w:sz w:val="16"/>
          <w:szCs w:val="16"/>
        </w:rPr>
        <w:t>b</w:t>
      </w:r>
      <w:r>
        <w:rPr>
          <w:rFonts w:ascii="Calibri" w:eastAsia="Calibri" w:hAnsi="Calibri" w:cs="Calibri"/>
          <w:spacing w:val="3"/>
          <w:sz w:val="16"/>
          <w:szCs w:val="16"/>
        </w:rPr>
        <w:t>i</w:t>
      </w:r>
      <w:r>
        <w:rPr>
          <w:rFonts w:ascii="Calibri" w:eastAsia="Calibri" w:hAnsi="Calibri" w:cs="Calibri"/>
          <w:spacing w:val="-1"/>
          <w:sz w:val="16"/>
          <w:szCs w:val="16"/>
        </w:rPr>
        <w:t>l</w:t>
      </w:r>
      <w:r>
        <w:rPr>
          <w:rFonts w:ascii="Calibri" w:eastAsia="Calibri" w:hAnsi="Calibri" w:cs="Calibri"/>
          <w:sz w:val="16"/>
          <w:szCs w:val="16"/>
        </w:rPr>
        <w:t>a</w:t>
      </w:r>
      <w:proofErr w:type="spellEnd"/>
      <w:r>
        <w:rPr>
          <w:rFonts w:ascii="Calibri" w:eastAsia="Calibri" w:hAnsi="Calibri" w:cs="Calibri"/>
          <w:spacing w:val="1"/>
          <w:sz w:val="16"/>
          <w:szCs w:val="16"/>
        </w:rPr>
        <w:t xml:space="preserve"> “</w:t>
      </w:r>
      <w:proofErr w:type="spellStart"/>
      <w:r>
        <w:rPr>
          <w:rFonts w:ascii="Calibri" w:eastAsia="Calibri" w:hAnsi="Calibri" w:cs="Calibri"/>
          <w:spacing w:val="-2"/>
          <w:sz w:val="16"/>
          <w:szCs w:val="16"/>
        </w:rPr>
        <w:t>t</w:t>
      </w:r>
      <w:r>
        <w:rPr>
          <w:rFonts w:ascii="Calibri" w:eastAsia="Calibri" w:hAnsi="Calibri" w:cs="Calibri"/>
          <w:spacing w:val="-1"/>
          <w:sz w:val="16"/>
          <w:szCs w:val="16"/>
        </w:rPr>
        <w:t>i</w:t>
      </w:r>
      <w:r>
        <w:rPr>
          <w:rFonts w:ascii="Calibri" w:eastAsia="Calibri" w:hAnsi="Calibri" w:cs="Calibri"/>
          <w:sz w:val="16"/>
          <w:szCs w:val="16"/>
        </w:rPr>
        <w:t>d</w:t>
      </w:r>
      <w:r>
        <w:rPr>
          <w:rFonts w:ascii="Calibri" w:eastAsia="Calibri" w:hAnsi="Calibri" w:cs="Calibri"/>
          <w:spacing w:val="-1"/>
          <w:sz w:val="16"/>
          <w:szCs w:val="16"/>
        </w:rPr>
        <w:t>a</w:t>
      </w:r>
      <w:r>
        <w:rPr>
          <w:rFonts w:ascii="Calibri" w:eastAsia="Calibri" w:hAnsi="Calibri" w:cs="Calibri"/>
          <w:sz w:val="16"/>
          <w:szCs w:val="16"/>
        </w:rPr>
        <w:t>k</w:t>
      </w:r>
      <w:proofErr w:type="spellEnd"/>
      <w:r>
        <w:rPr>
          <w:rFonts w:ascii="Calibri" w:eastAsia="Calibri" w:hAnsi="Calibri" w:cs="Calibri"/>
          <w:spacing w:val="3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16"/>
          <w:szCs w:val="16"/>
        </w:rPr>
        <w:t>la</w:t>
      </w:r>
      <w:r>
        <w:rPr>
          <w:rFonts w:ascii="Calibri" w:eastAsia="Calibri" w:hAnsi="Calibri" w:cs="Calibri"/>
          <w:sz w:val="16"/>
          <w:szCs w:val="16"/>
        </w:rPr>
        <w:t>nc</w:t>
      </w:r>
      <w:r>
        <w:rPr>
          <w:rFonts w:ascii="Calibri" w:eastAsia="Calibri" w:hAnsi="Calibri" w:cs="Calibri"/>
          <w:spacing w:val="4"/>
          <w:sz w:val="16"/>
          <w:szCs w:val="16"/>
        </w:rPr>
        <w:t>a</w:t>
      </w:r>
      <w:r>
        <w:rPr>
          <w:rFonts w:ascii="Calibri" w:eastAsia="Calibri" w:hAnsi="Calibri" w:cs="Calibri"/>
          <w:sz w:val="16"/>
          <w:szCs w:val="16"/>
        </w:rPr>
        <w:t>r</w:t>
      </w:r>
      <w:proofErr w:type="spellEnd"/>
      <w:r>
        <w:rPr>
          <w:rFonts w:ascii="Calibri" w:eastAsia="Calibri" w:hAnsi="Calibri" w:cs="Calibri"/>
          <w:sz w:val="16"/>
          <w:szCs w:val="16"/>
        </w:rPr>
        <w:t>”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moh</w:t>
      </w:r>
      <w:r>
        <w:rPr>
          <w:rFonts w:ascii="Calibri" w:eastAsia="Calibri" w:hAnsi="Calibri" w:cs="Calibri"/>
          <w:spacing w:val="-1"/>
          <w:sz w:val="16"/>
          <w:szCs w:val="16"/>
        </w:rPr>
        <w:t>o</w:t>
      </w:r>
      <w:r>
        <w:rPr>
          <w:rFonts w:ascii="Calibri" w:eastAsia="Calibri" w:hAnsi="Calibri" w:cs="Calibri"/>
          <w:sz w:val="16"/>
          <w:szCs w:val="16"/>
        </w:rPr>
        <w:t>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16"/>
          <w:szCs w:val="16"/>
        </w:rPr>
        <w:t>j</w:t>
      </w:r>
      <w:r>
        <w:rPr>
          <w:rFonts w:ascii="Calibri" w:eastAsia="Calibri" w:hAnsi="Calibri" w:cs="Calibri"/>
          <w:sz w:val="16"/>
          <w:szCs w:val="16"/>
        </w:rPr>
        <w:t>el</w:t>
      </w:r>
      <w:r>
        <w:rPr>
          <w:rFonts w:ascii="Calibri" w:eastAsia="Calibri" w:hAnsi="Calibri" w:cs="Calibri"/>
          <w:spacing w:val="-1"/>
          <w:sz w:val="16"/>
          <w:szCs w:val="16"/>
        </w:rPr>
        <w:t>a</w:t>
      </w:r>
      <w:r>
        <w:rPr>
          <w:rFonts w:ascii="Calibri" w:eastAsia="Calibri" w:hAnsi="Calibri" w:cs="Calibri"/>
          <w:spacing w:val="1"/>
          <w:sz w:val="16"/>
          <w:szCs w:val="16"/>
        </w:rPr>
        <w:t>s</w:t>
      </w:r>
      <w:r>
        <w:rPr>
          <w:rFonts w:ascii="Calibri" w:eastAsia="Calibri" w:hAnsi="Calibri" w:cs="Calibri"/>
          <w:spacing w:val="-1"/>
          <w:sz w:val="16"/>
          <w:szCs w:val="16"/>
        </w:rPr>
        <w:t>ka</w:t>
      </w:r>
      <w:r>
        <w:rPr>
          <w:rFonts w:ascii="Calibri" w:eastAsia="Calibri" w:hAnsi="Calibri" w:cs="Calibri"/>
          <w:sz w:val="16"/>
          <w:szCs w:val="16"/>
        </w:rPr>
        <w:t>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16"/>
          <w:szCs w:val="16"/>
        </w:rPr>
        <w:t>k</w:t>
      </w:r>
      <w:r>
        <w:rPr>
          <w:rFonts w:ascii="Calibri" w:eastAsia="Calibri" w:hAnsi="Calibri" w:cs="Calibri"/>
          <w:sz w:val="16"/>
          <w:szCs w:val="16"/>
        </w:rPr>
        <w:t>enda</w:t>
      </w:r>
      <w:r>
        <w:rPr>
          <w:rFonts w:ascii="Calibri" w:eastAsia="Calibri" w:hAnsi="Calibri" w:cs="Calibri"/>
          <w:spacing w:val="-1"/>
          <w:sz w:val="16"/>
          <w:szCs w:val="16"/>
        </w:rPr>
        <w:t>l</w:t>
      </w:r>
      <w:r>
        <w:rPr>
          <w:rFonts w:ascii="Calibri" w:eastAsia="Calibri" w:hAnsi="Calibri" w:cs="Calibri"/>
          <w:sz w:val="16"/>
          <w:szCs w:val="16"/>
        </w:rPr>
        <w:t>a</w:t>
      </w:r>
      <w:proofErr w:type="spellEnd"/>
    </w:p>
    <w:p w:rsidR="00F945B9" w:rsidRDefault="00BE7CD8">
      <w:pPr>
        <w:spacing w:before="17"/>
        <w:ind w:left="117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>y</w:t>
      </w:r>
      <w:r>
        <w:rPr>
          <w:rFonts w:ascii="Calibri" w:eastAsia="Calibri" w:hAnsi="Calibri" w:cs="Calibri"/>
          <w:spacing w:val="-1"/>
          <w:sz w:val="16"/>
          <w:szCs w:val="16"/>
        </w:rPr>
        <w:t>a</w:t>
      </w:r>
      <w:r>
        <w:rPr>
          <w:rFonts w:ascii="Calibri" w:eastAsia="Calibri" w:hAnsi="Calibri" w:cs="Calibri"/>
          <w:sz w:val="16"/>
          <w:szCs w:val="16"/>
        </w:rPr>
        <w:t xml:space="preserve">ng </w:t>
      </w:r>
      <w:proofErr w:type="spellStart"/>
      <w:r>
        <w:rPr>
          <w:rFonts w:ascii="Calibri" w:eastAsia="Calibri" w:hAnsi="Calibri" w:cs="Calibri"/>
          <w:spacing w:val="-2"/>
          <w:sz w:val="16"/>
          <w:szCs w:val="16"/>
        </w:rPr>
        <w:t>t</w:t>
      </w:r>
      <w:r>
        <w:rPr>
          <w:rFonts w:ascii="Calibri" w:eastAsia="Calibri" w:hAnsi="Calibri" w:cs="Calibri"/>
          <w:sz w:val="16"/>
          <w:szCs w:val="16"/>
        </w:rPr>
        <w:t>er</w:t>
      </w:r>
      <w:r>
        <w:rPr>
          <w:rFonts w:ascii="Calibri" w:eastAsia="Calibri" w:hAnsi="Calibri" w:cs="Calibri"/>
          <w:spacing w:val="2"/>
          <w:sz w:val="16"/>
          <w:szCs w:val="16"/>
        </w:rPr>
        <w:t>j</w:t>
      </w:r>
      <w:r>
        <w:rPr>
          <w:rFonts w:ascii="Calibri" w:eastAsia="Calibri" w:hAnsi="Calibri" w:cs="Calibri"/>
          <w:spacing w:val="-1"/>
          <w:sz w:val="16"/>
          <w:szCs w:val="16"/>
        </w:rPr>
        <w:t>a</w:t>
      </w:r>
      <w:r>
        <w:rPr>
          <w:rFonts w:ascii="Calibri" w:eastAsia="Calibri" w:hAnsi="Calibri" w:cs="Calibri"/>
          <w:sz w:val="16"/>
          <w:szCs w:val="16"/>
        </w:rPr>
        <w:t>d</w:t>
      </w:r>
      <w:r>
        <w:rPr>
          <w:rFonts w:ascii="Calibri" w:eastAsia="Calibri" w:hAnsi="Calibri" w:cs="Calibri"/>
          <w:spacing w:val="-1"/>
          <w:sz w:val="16"/>
          <w:szCs w:val="16"/>
        </w:rPr>
        <w:t>i</w:t>
      </w:r>
      <w:proofErr w:type="spellEnd"/>
      <w:r>
        <w:rPr>
          <w:rFonts w:ascii="Calibri" w:eastAsia="Calibri" w:hAnsi="Calibri" w:cs="Calibri"/>
          <w:sz w:val="16"/>
          <w:szCs w:val="16"/>
        </w:rPr>
        <w:t>.</w:t>
      </w:r>
    </w:p>
    <w:sectPr w:rsidR="00F945B9">
      <w:type w:val="continuous"/>
      <w:pgSz w:w="12260" w:h="18720"/>
      <w:pgMar w:top="1100" w:right="76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5E1A8D"/>
    <w:multiLevelType w:val="multilevel"/>
    <w:tmpl w:val="6E9818F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5B9"/>
    <w:rsid w:val="00BE7CD8"/>
    <w:rsid w:val="00F94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EB73861"/>
  <w15:docId w15:val="{BAD52AA1-60C3-4B48-9D3B-8058C4693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eGrid">
    <w:name w:val="Table Grid"/>
    <w:basedOn w:val="TableNormal"/>
    <w:uiPriority w:val="59"/>
    <w:rsid w:val="00BE7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LABUPT</cp:lastModifiedBy>
  <cp:revision>2</cp:revision>
  <dcterms:created xsi:type="dcterms:W3CDTF">2026-08-19T05:02:00Z</dcterms:created>
  <dcterms:modified xsi:type="dcterms:W3CDTF">2026-08-19T05:11:00Z</dcterms:modified>
</cp:coreProperties>
</file>